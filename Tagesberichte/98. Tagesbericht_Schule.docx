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383"/>
        <w:gridCol w:w="7085"/>
        <w:gridCol w:w="1172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MindMap zu WAN, Feedback über Fragebogen mitgeteilt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Film geschaut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Übungen über NoSQL gemacht und kontrolliert, Einrichtung von MongoDB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Fragebogen ausgewertet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→ </w:t>
            </w:r>
            <w:r>
              <w:rPr>
                <w:sz w:val="20"/>
              </w:rPr>
              <w:t>SQL Aufgaben gemacht und Was ist KI und Lernmodelle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Religion → </w:t>
            </w:r>
            <w:r>
              <w:rPr>
                <w:sz w:val="20"/>
              </w:rPr>
              <w:t>Brettspiel gespielt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  <w:r>
              <w:rPr>
                <w:sz w:val="20"/>
              </w:rPr>
              <w:t>Film geschaut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Feedback für Schule gegeben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Religion → </w:t>
            </w:r>
            <w:r>
              <w:rPr>
                <w:sz w:val="20"/>
              </w:rPr>
              <w:t>Brettspiel gespielt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Wandertag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→ </w:t>
            </w:r>
            <w:r>
              <w:rPr>
                <w:sz w:val="20"/>
              </w:rPr>
              <w:t>Über den Wandertag gesprochen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5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noHBand="0" w:noVBand="0" w:firstColumn="1" w:lastRow="1" w:lastColumn="1" w:firstRow="1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98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07.07.2025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11.07.2025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968"/>
        <w:gridCol w:w="1698"/>
        <w:gridCol w:w="3973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8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Reference" w:customStyle="1">
    <w:name w:val="footnote reference"/>
    <w:qFormat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Reference" w:customStyle="1">
    <w:name w:val="endnote reference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LibreOffice/25.2.4.3$Linux_X86_64 LibreOffice_project/520$Build-3</Application>
  <AppVersion>15.0000</AppVersion>
  <Pages>1</Pages>
  <Words>144</Words>
  <Characters>913</Characters>
  <CharactersWithSpaces>1010</CharactersWithSpaces>
  <Paragraphs>39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2025-07-11T08:05:21Z</dcterms:modified>
  <cp:revision>23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