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0" w:tblpY="1681"/>
        <w:tblW w:w="96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383"/>
        <w:gridCol w:w="7078"/>
        <w:gridCol w:w="1179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Trennung im Netz und Übungen dazu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Pronunciation Übungen über YouTube Videos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 Fragen über NoSQL ausgedacht, Schulaufgabe bewertet, Unterschiede NoSQL und Relationale Datenbankmodelle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BWP → Problem Management und Kurzarbeit bewertet, Zeugnisnoten erfahren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Organisatorisch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Aufgaben in Hedgedoc verglichen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Einführung in DCL und Aufgaben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Schulaufgabe bewertet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Kurzarbeit bewertet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Vorgehensmodelle Übersicht und Noten besprochen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Einführung in WLAN-Controller und wann macht der Sinn? Fragen für das Autohausnettmann ausgedacht über WLAN Konfiguration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Schulaufgabe bewertet und Noten besprochen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Selbststudie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Switch und PC eingestellt, dass über den Switch Internet aus dem Netz ins PC kommt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Einführung in SQL-Transaktionen, neue Datenbank importiert und dazu Übungen gemacht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 OPCUA und MQTT-Broker verlauf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BWP → LS 5: Problemmanagement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78" w:type="dxa"/>
            <w:tcBorders>
              <w:top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0" w:tblpY="691"/>
        <w:tblW w:w="9555" w:type="dxa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noHBand="0" w:noVBand="0" w:firstColumn="1" w:lastRow="1" w:lastColumn="1" w:firstRow="1"/>
      </w:tblPr>
      <w:tblGrid>
        <w:gridCol w:w="3248"/>
        <w:gridCol w:w="1203"/>
        <w:gridCol w:w="709"/>
        <w:gridCol w:w="1841"/>
        <w:gridCol w:w="2553"/>
      </w:tblGrid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97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30.06.2025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04.07.2025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TT.MM.JJJJ</w:t>
        <w:tab/>
        <w:tab/>
        <w:tab/>
        <w:tab/>
        <w:tab/>
        <w:tab/>
        <w:tab/>
        <w:t>TT.MM.JJJJ</w:t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968"/>
        <w:gridCol w:w="1692"/>
        <w:gridCol w:w="3979"/>
      </w:tblGrid>
      <w:tr>
        <w:trPr/>
        <w:tc>
          <w:tcPr>
            <w:tcW w:w="396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2" w:type="dxa"/>
            <w:tcBorders/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9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9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22420a"/>
    <w:pPr>
      <w:keepNext w:val="true"/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22420a"/>
    <w:pPr>
      <w:keepNext w:val="true"/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unotentextZchn" w:customStyle="1">
    <w:name w:val="Fußnotentext Zchn"/>
    <w:link w:val="FootnoteText"/>
    <w:semiHidden/>
    <w:qFormat/>
    <w:locked/>
    <w:rsid w:val="00a85c82"/>
    <w:rPr>
      <w:rFonts w:ascii="Arial" w:hAnsi="Arial"/>
      <w:lang w:val="de-DE" w:eastAsia="de-DE" w:bidi="ar-SA"/>
    </w:rPr>
  </w:style>
  <w:style w:type="character" w:styleId="FootnoteCharactersuser" w:customStyle="1">
    <w:name w:val="Footnote Characters (user)"/>
    <w:semiHidden/>
    <w:qFormat/>
    <w:rsid w:val="00a85c82"/>
    <w:rPr>
      <w:rFonts w:cs="Times New Roman"/>
      <w:vertAlign w:val="superscript"/>
    </w:rPr>
  </w:style>
  <w:style w:type="character" w:styleId="FootnoteCharacters" w:customStyle="1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 w:customStyle="1">
    <w:name w:val="Hyperlink"/>
    <w:uiPriority w:val="99"/>
    <w:unhideWhenUsed/>
    <w:qFormat/>
    <w:rsid w:val="007d2589"/>
    <w:rPr>
      <w:color w:val="0563C1"/>
      <w:u w:val="single"/>
    </w:rPr>
  </w:style>
  <w:style w:type="character" w:styleId="DefaultParagraphFontPHPDOCX" w:customStyle="1">
    <w:name w:val="Default Paragraph Font PHPDOCX"/>
    <w:uiPriority w:val="1"/>
    <w:semiHidden/>
    <w:unhideWhenUsed/>
    <w:qFormat/>
    <w:rPr/>
  </w:style>
  <w:style w:type="character" w:styleId="TitleCarPHPDOCX" w:customStyle="1">
    <w:name w:val="Title Car PHPDOCX"/>
    <w:basedOn w:val="DefaultParagraphFontPHPDOCX"/>
    <w:link w:val="TitlePHPDOCX"/>
    <w:uiPriority w:val="10"/>
    <w:qFormat/>
    <w:rsid w:val="00df064e"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itleCarPHPDOCX" w:customStyle="1">
    <w:name w:val="Subtitle Car PHPDOCX"/>
    <w:basedOn w:val="DefaultParagraphFontPHPDOCX"/>
    <w:link w:val="SubtitlePHPDOCX"/>
    <w:uiPriority w:val="11"/>
    <w:qFormat/>
    <w:rsid w:val="00df064e"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annotationreferencePHPDOCX" w:customStyle="1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styleId="CommentTextCharPHPDOCX" w:customStyle="1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styleId="CommentSubjectCharPHPDOCX" w:customStyle="1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styleId="BalloonTextCharPHPDOCX" w:customStyle="1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styleId="footnoteTextCarPHPDOCX" w:customStyle="1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styleId="footnoteReferencePHPDOCX" w:customStyle="1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TextCarPHPDOCX" w:customStyle="1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styleId="endnoteReferencePHPDOCX" w:customStyle="1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EndnoteCharactersuser" w:customStyle="1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erschrift1Zchn" w:customStyle="1">
    <w:name w:val="Überschrift 1 Zchn"/>
    <w:link w:val="Heading1"/>
    <w:uiPriority w:val="9"/>
    <w:qFormat/>
    <w:rsid w:val="0022420a"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 w:customStyle="1">
    <w:name w:val="Überschrift 3 Zchn"/>
    <w:link w:val="Heading3"/>
    <w:uiPriority w:val="9"/>
    <w:qFormat/>
    <w:rsid w:val="0022420a"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semiHidden/>
    <w:qFormat/>
    <w:rsid w:val="00802797"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175db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 w:customStyle="1">
    <w:name w:val="Default"/>
    <w:qFormat/>
    <w:rsid w:val="00a85c82"/>
    <w:pPr>
      <w:widowControl/>
      <w:suppressAutoHyphens w:val="true"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semiHidden/>
    <w:rsid w:val="00a85c82"/>
    <w:pPr/>
    <w:rPr>
      <w:sz w:val="20"/>
    </w:rPr>
  </w:style>
  <w:style w:type="paragraph" w:styleId="ListParagraphPHPDOCX" w:customStyle="1">
    <w:name w:val="List Paragraph PHPDOCX"/>
    <w:basedOn w:val="Normal"/>
    <w:uiPriority w:val="34"/>
    <w:qFormat/>
    <w:rsid w:val="00df064e"/>
    <w:pPr>
      <w:spacing w:before="0" w:after="0"/>
      <w:ind w:left="720"/>
      <w:contextualSpacing/>
    </w:pPr>
    <w:rPr/>
  </w:style>
  <w:style w:type="paragraph" w:styleId="TitlePHPDOCX" w:customStyle="1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472C4" w:themeColor="accent1"/>
      </w:pBdr>
      <w:spacing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PHPDOCX" w:customStyle="1">
    <w:name w:val="Subtitle PHPDOCX"/>
    <w:basedOn w:val="Normal"/>
    <w:next w:val="Normal"/>
    <w:link w:val="SubtitleCarPHPDOCX"/>
    <w:uiPriority w:val="11"/>
    <w:qFormat/>
    <w:rsid w:val="00df064e"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Cs w:val="24"/>
    </w:rPr>
  </w:style>
  <w:style w:type="paragraph" w:styleId="annotationtextPHPDOCX" w:customStyle="1">
    <w:name w:val="annotation text PHPDOCX"/>
    <w:basedOn w:val="Normal"/>
    <w:link w:val="CommentTextCharPHPDOCX"/>
    <w:uiPriority w:val="99"/>
    <w:semiHidden/>
    <w:unhideWhenUsed/>
    <w:qFormat/>
    <w:rsid w:val="00e139ea"/>
    <w:pPr/>
    <w:rPr>
      <w:sz w:val="20"/>
    </w:rPr>
  </w:style>
  <w:style w:type="paragraph" w:styleId="annotationsubjectPHPDOCX" w:customStyle="1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pPr/>
    <w:rPr>
      <w:b/>
      <w:bCs/>
    </w:rPr>
  </w:style>
  <w:style w:type="paragraph" w:styleId="BalloonTextPHPDOCX" w:customStyle="1">
    <w:name w:val="Balloon Text PHPDOCX"/>
    <w:basedOn w:val="Normal"/>
    <w:link w:val="BalloonTextCharPHPDOCX"/>
    <w:uiPriority w:val="99"/>
    <w:semiHidden/>
    <w:unhideWhenUsed/>
    <w:qFormat/>
    <w:rsid w:val="00e139ea"/>
    <w:pPr/>
    <w:rPr>
      <w:rFonts w:ascii="Tahoma" w:hAnsi="Tahoma" w:cs="Tahoma"/>
      <w:sz w:val="16"/>
      <w:szCs w:val="16"/>
    </w:rPr>
  </w:style>
  <w:style w:type="paragraph" w:styleId="footnoteTextPHPDOCX" w:customStyle="1">
    <w:name w:val="footnote Text PHPDOCX"/>
    <w:basedOn w:val="Normal"/>
    <w:link w:val="footnoteTextCarPHPDOCX"/>
    <w:uiPriority w:val="99"/>
    <w:semiHidden/>
    <w:unhideWhenUsed/>
    <w:qFormat/>
    <w:rsid w:val="006e0fda"/>
    <w:pPr/>
    <w:rPr>
      <w:sz w:val="20"/>
    </w:rPr>
  </w:style>
  <w:style w:type="paragraph" w:styleId="endnoteTextPHPDOCX" w:customStyle="1">
    <w:name w:val="endnote Text PHPDOCX"/>
    <w:basedOn w:val="Normal"/>
    <w:link w:val="endnoteTextCarPHPDOCX"/>
    <w:uiPriority w:val="99"/>
    <w:semiHidden/>
    <w:unhideWhenUsed/>
    <w:qFormat/>
    <w:rsid w:val="006e0fda"/>
    <w:pPr/>
    <w:rPr>
      <w:sz w:val="20"/>
    </w:rPr>
  </w:style>
  <w:style w:type="paragraph" w:styleId="ListParagraph">
    <w:name w:val="List Paragraph"/>
    <w:basedOn w:val="Normal"/>
    <w:uiPriority w:val="34"/>
    <w:qFormat/>
    <w:rsid w:val="0034303b"/>
    <w:pPr>
      <w:ind w:left="708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bf2f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Application>LibreOffice/25.2.4.3$Linux_X86_64 LibreOffice_project/520$Build-3</Application>
  <AppVersion>15.0000</AppVersion>
  <Pages>1</Pages>
  <Words>219</Words>
  <Characters>1356</Characters>
  <CharactersWithSpaces>1516</CharactersWithSpaces>
  <Paragraphs>48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2025-07-05T10:12:14Z</dcterms:modified>
  <cp:revision>34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